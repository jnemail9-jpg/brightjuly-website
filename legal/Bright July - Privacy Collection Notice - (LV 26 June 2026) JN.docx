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125D4" w14:textId="5EDFA6F9" w:rsidR="00465125" w:rsidRDefault="00465125" w:rsidP="00465125">
      <w:pPr>
        <w:pStyle w:val="BodyText"/>
        <w:rPr>
          <w:rFonts w:ascii="Calibri" w:eastAsiaTheme="minorHAnsi" w:hAnsi="Calibri" w:cstheme="minorBidi"/>
          <w:b/>
          <w:color w:val="F36B24"/>
          <w:sz w:val="24"/>
          <w:highlight w:val="yellow"/>
        </w:rPr>
      </w:pPr>
      <w:r w:rsidRPr="00BE2C34">
        <w:rPr>
          <w:rFonts w:ascii="Calibri" w:hAnsi="Calibri" w:cs="Calibri"/>
          <w:b/>
          <w:color w:val="FF0000"/>
          <w:sz w:val="18"/>
          <w:szCs w:val="18"/>
          <w:highlight w:val="yellow"/>
        </w:rPr>
        <w:t>[</w:t>
      </w:r>
      <w:r>
        <w:rPr>
          <w:rFonts w:ascii="Calibri" w:hAnsi="Calibri" w:cs="Calibri"/>
          <w:b/>
          <w:color w:val="FF0000"/>
          <w:sz w:val="18"/>
          <w:szCs w:val="18"/>
          <w:highlight w:val="yellow"/>
        </w:rPr>
        <w:t xml:space="preserve">DISPLAY THIS NOTICE WITH </w:t>
      </w:r>
      <w:r w:rsidR="00A6039F">
        <w:rPr>
          <w:rFonts w:ascii="Calibri" w:hAnsi="Calibri" w:cs="Calibri"/>
          <w:b/>
          <w:color w:val="FF0000"/>
          <w:sz w:val="18"/>
          <w:szCs w:val="18"/>
          <w:highlight w:val="yellow"/>
        </w:rPr>
        <w:t>THE PROMOTION SIGN UP FORM</w:t>
      </w:r>
      <w:r>
        <w:rPr>
          <w:rFonts w:ascii="Calibri" w:hAnsi="Calibri" w:cs="Calibri"/>
          <w:b/>
          <w:color w:val="FF0000"/>
          <w:sz w:val="18"/>
          <w:szCs w:val="18"/>
          <w:highlight w:val="yellow"/>
        </w:rPr>
        <w:t>]</w:t>
      </w:r>
    </w:p>
    <w:p w14:paraId="4993E619" w14:textId="27C43325" w:rsidR="00465125" w:rsidRDefault="00465125" w:rsidP="00465125">
      <w:pPr>
        <w:pStyle w:val="BodyText"/>
        <w:jc w:val="center"/>
        <w:rPr>
          <w:rFonts w:ascii="Calibri" w:eastAsiaTheme="minorHAnsi" w:hAnsi="Calibri" w:cstheme="minorBidi"/>
          <w:b/>
          <w:color w:val="F36B24"/>
          <w:sz w:val="24"/>
        </w:rPr>
      </w:pPr>
      <w:r w:rsidRPr="00BE2C34">
        <w:rPr>
          <w:rFonts w:ascii="Calibri" w:eastAsiaTheme="minorHAnsi" w:hAnsi="Calibri" w:cstheme="minorBidi"/>
          <w:b/>
          <w:color w:val="F36B24"/>
          <w:sz w:val="24"/>
        </w:rPr>
        <w:t>PRIVACY COLLECTION NOTICE</w:t>
      </w:r>
    </w:p>
    <w:p w14:paraId="6707A700" w14:textId="422C14FC" w:rsidR="00A6039F" w:rsidRDefault="00465125" w:rsidP="00465125">
      <w:pPr>
        <w:pStyle w:val="BodyText"/>
        <w:spacing w:after="120" w:line="240" w:lineRule="auto"/>
        <w:rPr>
          <w:rFonts w:ascii="Calibri" w:hAnsi="Calibri"/>
          <w:sz w:val="18"/>
          <w:szCs w:val="18"/>
        </w:rPr>
      </w:pPr>
      <w:r w:rsidRPr="00BE2C34">
        <w:rPr>
          <w:rFonts w:ascii="Calibri" w:hAnsi="Calibri"/>
          <w:sz w:val="18"/>
          <w:szCs w:val="18"/>
        </w:rPr>
        <w:t>This Privacy Co</w:t>
      </w:r>
      <w:r>
        <w:rPr>
          <w:rFonts w:ascii="Calibri" w:hAnsi="Calibri"/>
          <w:sz w:val="18"/>
          <w:szCs w:val="18"/>
        </w:rPr>
        <w:t xml:space="preserve">llection </w:t>
      </w:r>
      <w:r w:rsidRPr="00A6039F">
        <w:rPr>
          <w:rFonts w:ascii="Calibri" w:hAnsi="Calibri"/>
          <w:sz w:val="18"/>
          <w:szCs w:val="18"/>
        </w:rPr>
        <w:t>Notice describes how</w:t>
      </w:r>
      <w:r w:rsidR="00CD4297" w:rsidRPr="00A6039F">
        <w:rPr>
          <w:rFonts w:ascii="Calibri" w:hAnsi="Calibri"/>
          <w:sz w:val="18"/>
          <w:szCs w:val="18"/>
        </w:rPr>
        <w:t xml:space="preserve"> Luxi Health Pty Ltd</w:t>
      </w:r>
      <w:r w:rsidRPr="00A6039F">
        <w:rPr>
          <w:rFonts w:ascii="Calibri" w:hAnsi="Calibri"/>
          <w:sz w:val="18"/>
          <w:szCs w:val="18"/>
        </w:rPr>
        <w:t xml:space="preserve"> </w:t>
      </w:r>
      <w:r w:rsidRPr="00A6039F">
        <w:rPr>
          <w:rFonts w:cstheme="minorHAnsi"/>
          <w:sz w:val="18"/>
          <w:szCs w:val="18"/>
        </w:rPr>
        <w:t>(ABN 60 689 732 910) (</w:t>
      </w:r>
      <w:r w:rsidRPr="00A6039F">
        <w:rPr>
          <w:rFonts w:cstheme="minorHAnsi"/>
          <w:b/>
          <w:sz w:val="18"/>
          <w:szCs w:val="18"/>
        </w:rPr>
        <w:t>we</w:t>
      </w:r>
      <w:r w:rsidRPr="00031603">
        <w:rPr>
          <w:rFonts w:cstheme="minorHAnsi"/>
          <w:sz w:val="18"/>
          <w:szCs w:val="18"/>
        </w:rPr>
        <w:t xml:space="preserve">, </w:t>
      </w:r>
      <w:r w:rsidRPr="00031603">
        <w:rPr>
          <w:rFonts w:cstheme="minorHAnsi"/>
          <w:b/>
          <w:sz w:val="18"/>
          <w:szCs w:val="18"/>
        </w:rPr>
        <w:t>us</w:t>
      </w:r>
      <w:r w:rsidRPr="00031603">
        <w:rPr>
          <w:rFonts w:cstheme="minorHAnsi"/>
          <w:sz w:val="18"/>
          <w:szCs w:val="18"/>
        </w:rPr>
        <w:t xml:space="preserve"> or </w:t>
      </w:r>
      <w:r w:rsidRPr="00031603">
        <w:rPr>
          <w:rFonts w:cstheme="minorHAnsi"/>
          <w:b/>
          <w:sz w:val="18"/>
          <w:szCs w:val="18"/>
        </w:rPr>
        <w:t>our</w:t>
      </w:r>
      <w:r w:rsidRPr="00031603">
        <w:rPr>
          <w:rFonts w:cstheme="minorHAnsi"/>
          <w:sz w:val="18"/>
          <w:szCs w:val="18"/>
        </w:rPr>
        <w:t>)</w:t>
      </w:r>
      <w:r w:rsidRPr="00BE2C34">
        <w:rPr>
          <w:rFonts w:ascii="Calibri" w:hAnsi="Calibri"/>
          <w:sz w:val="18"/>
          <w:szCs w:val="18"/>
        </w:rPr>
        <w:t xml:space="preserve"> collect</w:t>
      </w:r>
      <w:r>
        <w:rPr>
          <w:rFonts w:ascii="Calibri" w:hAnsi="Calibri"/>
          <w:sz w:val="18"/>
          <w:szCs w:val="18"/>
        </w:rPr>
        <w:t>s</w:t>
      </w:r>
      <w:r w:rsidRPr="00BE2C34">
        <w:rPr>
          <w:rFonts w:ascii="Calibri" w:hAnsi="Calibri"/>
          <w:sz w:val="18"/>
          <w:szCs w:val="18"/>
        </w:rPr>
        <w:t xml:space="preserve"> and handle</w:t>
      </w:r>
      <w:r>
        <w:rPr>
          <w:rFonts w:ascii="Calibri" w:hAnsi="Calibri"/>
          <w:sz w:val="18"/>
          <w:szCs w:val="18"/>
        </w:rPr>
        <w:t>s</w:t>
      </w:r>
      <w:r w:rsidRPr="00BE2C34">
        <w:rPr>
          <w:rFonts w:ascii="Calibri" w:hAnsi="Calibri"/>
          <w:sz w:val="18"/>
          <w:szCs w:val="18"/>
        </w:rPr>
        <w:t xml:space="preserve"> your personal information </w:t>
      </w:r>
      <w:r w:rsidR="00A6039F" w:rsidRPr="00A6039F">
        <w:rPr>
          <w:rFonts w:ascii="Calibri" w:hAnsi="Calibri"/>
          <w:sz w:val="18"/>
          <w:szCs w:val="18"/>
        </w:rPr>
        <w:t>when you enter the Bright July promotio</w:t>
      </w:r>
      <w:r w:rsidR="00A6039F">
        <w:rPr>
          <w:rFonts w:ascii="Calibri" w:hAnsi="Calibri"/>
          <w:sz w:val="18"/>
          <w:szCs w:val="18"/>
        </w:rPr>
        <w:t xml:space="preserve">n. </w:t>
      </w:r>
    </w:p>
    <w:p w14:paraId="7C74B11A" w14:textId="01479196" w:rsidR="00A6039F" w:rsidRDefault="00A6039F" w:rsidP="00465125">
      <w:pPr>
        <w:pStyle w:val="BodyText"/>
        <w:spacing w:after="120" w:line="240" w:lineRule="auto"/>
        <w:rPr>
          <w:rFonts w:ascii="Calibri" w:hAnsi="Calibri"/>
          <w:sz w:val="18"/>
          <w:szCs w:val="18"/>
        </w:rPr>
      </w:pPr>
      <w:r w:rsidRPr="00A6039F">
        <w:rPr>
          <w:rFonts w:ascii="Calibri" w:hAnsi="Calibri"/>
          <w:sz w:val="18"/>
          <w:szCs w:val="18"/>
        </w:rPr>
        <w:t xml:space="preserve">We collect personal information from you so that we can administer the </w:t>
      </w:r>
      <w:r>
        <w:rPr>
          <w:rFonts w:ascii="Calibri" w:hAnsi="Calibri"/>
          <w:sz w:val="18"/>
          <w:szCs w:val="18"/>
        </w:rPr>
        <w:t>p</w:t>
      </w:r>
      <w:r w:rsidRPr="00A6039F">
        <w:rPr>
          <w:rFonts w:ascii="Calibri" w:hAnsi="Calibri"/>
          <w:sz w:val="18"/>
          <w:szCs w:val="18"/>
        </w:rPr>
        <w:t xml:space="preserve">romotion, notify </w:t>
      </w:r>
      <w:r>
        <w:rPr>
          <w:rFonts w:ascii="Calibri" w:hAnsi="Calibri"/>
          <w:sz w:val="18"/>
          <w:szCs w:val="18"/>
        </w:rPr>
        <w:t>w</w:t>
      </w:r>
      <w:r w:rsidRPr="00A6039F">
        <w:rPr>
          <w:rFonts w:ascii="Calibri" w:hAnsi="Calibri"/>
          <w:sz w:val="18"/>
          <w:szCs w:val="18"/>
        </w:rPr>
        <w:t xml:space="preserve">inners, and (where you have </w:t>
      </w:r>
      <w:r>
        <w:rPr>
          <w:rFonts w:ascii="Calibri" w:hAnsi="Calibri"/>
          <w:sz w:val="18"/>
          <w:szCs w:val="18"/>
        </w:rPr>
        <w:t xml:space="preserve">expressly </w:t>
      </w:r>
      <w:r w:rsidRPr="00A6039F">
        <w:rPr>
          <w:rFonts w:ascii="Calibri" w:hAnsi="Calibri"/>
          <w:sz w:val="18"/>
          <w:szCs w:val="18"/>
        </w:rPr>
        <w:t>consented) share your information with our named sponsors and related not-for-profit partner for the purposes described in our Privacy Policy.</w:t>
      </w:r>
    </w:p>
    <w:p w14:paraId="368EC623" w14:textId="5C946C17" w:rsidR="00A6039F" w:rsidRDefault="00A6039F" w:rsidP="00465125">
      <w:pPr>
        <w:pStyle w:val="BodyText"/>
        <w:spacing w:after="120" w:line="240" w:lineRule="auto"/>
        <w:rPr>
          <w:rFonts w:ascii="Calibri" w:hAnsi="Calibri"/>
          <w:sz w:val="18"/>
          <w:szCs w:val="18"/>
        </w:rPr>
      </w:pPr>
      <w:r w:rsidRPr="00A6039F">
        <w:rPr>
          <w:rFonts w:ascii="Calibri" w:hAnsi="Calibri"/>
          <w:sz w:val="18"/>
          <w:szCs w:val="18"/>
        </w:rPr>
        <w:t>If you are selected as a Winner and do not opt out, your first name, suburb, and submitted content may be shared publicly via email and on our social media channels.</w:t>
      </w:r>
    </w:p>
    <w:p w14:paraId="7869E9BF" w14:textId="17F48620" w:rsidR="00465125" w:rsidRDefault="00465125" w:rsidP="00465125">
      <w:pPr>
        <w:pStyle w:val="BodyText"/>
        <w:spacing w:after="120" w:line="240" w:lineRule="auto"/>
        <w:rPr>
          <w:rFonts w:ascii="Calibri" w:hAnsi="Calibri"/>
          <w:sz w:val="18"/>
          <w:szCs w:val="18"/>
        </w:rPr>
      </w:pPr>
      <w:r w:rsidRPr="00465125">
        <w:rPr>
          <w:rFonts w:ascii="Calibri" w:hAnsi="Calibri"/>
          <w:sz w:val="18"/>
          <w:szCs w:val="18"/>
        </w:rPr>
        <w:t>We may disclose this personal information to third parties, including our personnel, related entities, any third parties engaged by us and acting on our behalf and as otherwise set out in our Privacy Policy.</w:t>
      </w:r>
      <w:r w:rsidRPr="00BE2C34">
        <w:rPr>
          <w:rFonts w:ascii="Calibri" w:hAnsi="Calibri"/>
          <w:sz w:val="18"/>
          <w:szCs w:val="18"/>
        </w:rPr>
        <w:t xml:space="preserve"> </w:t>
      </w:r>
    </w:p>
    <w:p w14:paraId="3814FD1B" w14:textId="1ACA47B4" w:rsidR="00465125" w:rsidRDefault="00465125" w:rsidP="00465125">
      <w:pPr>
        <w:pStyle w:val="BodyText"/>
        <w:spacing w:after="120" w:line="240" w:lineRule="auto"/>
        <w:rPr>
          <w:rFonts w:cstheme="minorHAnsi"/>
          <w:b/>
          <w:color w:val="FF0000"/>
          <w:sz w:val="18"/>
          <w:szCs w:val="18"/>
        </w:rPr>
      </w:pPr>
      <w:r>
        <w:rPr>
          <w:rFonts w:cstheme="minorHAnsi"/>
          <w:sz w:val="18"/>
          <w:szCs w:val="18"/>
        </w:rPr>
        <w:t>W</w:t>
      </w:r>
      <w:r w:rsidRPr="001F1484">
        <w:rPr>
          <w:rFonts w:cstheme="minorHAnsi"/>
          <w:sz w:val="18"/>
          <w:szCs w:val="18"/>
        </w:rPr>
        <w:t>e store personal information in Australia</w:t>
      </w:r>
      <w:r>
        <w:rPr>
          <w:rFonts w:cstheme="minorHAnsi"/>
          <w:sz w:val="18"/>
          <w:szCs w:val="18"/>
        </w:rPr>
        <w:t>. W</w:t>
      </w:r>
      <w:r w:rsidRPr="001F1484">
        <w:rPr>
          <w:rFonts w:cstheme="minorHAnsi"/>
          <w:sz w:val="18"/>
          <w:szCs w:val="18"/>
        </w:rPr>
        <w:t xml:space="preserve">here </w:t>
      </w:r>
      <w:r w:rsidRPr="00031603">
        <w:rPr>
          <w:rFonts w:cstheme="minorHAnsi"/>
          <w:sz w:val="18"/>
          <w:szCs w:val="18"/>
        </w:rPr>
        <w:t xml:space="preserve">we disclose your personal information to third parties, </w:t>
      </w:r>
      <w:r>
        <w:rPr>
          <w:rFonts w:cstheme="minorHAnsi"/>
          <w:sz w:val="18"/>
          <w:szCs w:val="18"/>
        </w:rPr>
        <w:t>those</w:t>
      </w:r>
      <w:r w:rsidRPr="00031603">
        <w:rPr>
          <w:rFonts w:cstheme="minorHAnsi"/>
          <w:sz w:val="18"/>
          <w:szCs w:val="18"/>
        </w:rPr>
        <w:t xml:space="preserve"> third parties may store, transfer or access personal information outside of Australia.</w:t>
      </w:r>
    </w:p>
    <w:p w14:paraId="11E41307" w14:textId="77777777" w:rsidR="00465125" w:rsidRPr="00BE2C34" w:rsidRDefault="00465125" w:rsidP="00465125">
      <w:pPr>
        <w:pStyle w:val="BodyText"/>
        <w:spacing w:after="120" w:line="240" w:lineRule="auto"/>
        <w:rPr>
          <w:rFonts w:ascii="Calibri" w:hAnsi="Calibri" w:cs="Calibri"/>
          <w:sz w:val="18"/>
          <w:szCs w:val="18"/>
        </w:rPr>
      </w:pPr>
      <w:r w:rsidRPr="00BE2C34">
        <w:rPr>
          <w:rFonts w:ascii="Calibri" w:hAnsi="Calibri"/>
          <w:sz w:val="18"/>
          <w:szCs w:val="18"/>
        </w:rPr>
        <w:t>If you do not provide your personal information to us</w:t>
      </w:r>
      <w:r>
        <w:rPr>
          <w:rFonts w:ascii="Calibri" w:hAnsi="Calibri"/>
          <w:sz w:val="18"/>
          <w:szCs w:val="18"/>
        </w:rPr>
        <w:t>, it may affect our ability to do business with you</w:t>
      </w:r>
      <w:r w:rsidRPr="00BE2C34">
        <w:rPr>
          <w:rFonts w:cstheme="minorHAnsi"/>
          <w:sz w:val="18"/>
          <w:szCs w:val="18"/>
        </w:rPr>
        <w:t>.</w:t>
      </w:r>
    </w:p>
    <w:p w14:paraId="75BA9E53" w14:textId="28D33EEB" w:rsidR="00465125" w:rsidRPr="00BE2C34" w:rsidRDefault="00465125" w:rsidP="00465125">
      <w:pPr>
        <w:pStyle w:val="BodyText"/>
        <w:spacing w:after="120" w:line="240" w:lineRule="auto"/>
        <w:rPr>
          <w:sz w:val="18"/>
          <w:szCs w:val="18"/>
        </w:rPr>
      </w:pPr>
      <w:r w:rsidRPr="00BE2C34">
        <w:rPr>
          <w:sz w:val="18"/>
          <w:szCs w:val="18"/>
        </w:rPr>
        <w:t xml:space="preserve">Please see our Privacy Policy for more information about how we collect, </w:t>
      </w:r>
      <w:r>
        <w:rPr>
          <w:sz w:val="18"/>
          <w:szCs w:val="18"/>
        </w:rPr>
        <w:t xml:space="preserve">store, </w:t>
      </w:r>
      <w:r w:rsidRPr="00BE2C34">
        <w:rPr>
          <w:sz w:val="18"/>
          <w:szCs w:val="18"/>
        </w:rPr>
        <w:t xml:space="preserve">use and disclose your personal information, including details about </w:t>
      </w:r>
      <w:r>
        <w:rPr>
          <w:sz w:val="18"/>
          <w:szCs w:val="18"/>
        </w:rPr>
        <w:t xml:space="preserve">overseas disclosure, </w:t>
      </w:r>
      <w:r w:rsidRPr="00BE2C34">
        <w:rPr>
          <w:sz w:val="18"/>
          <w:szCs w:val="18"/>
        </w:rPr>
        <w:t>access, correction</w:t>
      </w:r>
      <w:r>
        <w:rPr>
          <w:sz w:val="18"/>
          <w:szCs w:val="18"/>
        </w:rPr>
        <w:t>,</w:t>
      </w:r>
      <w:r w:rsidRPr="00BE2C34">
        <w:rPr>
          <w:sz w:val="18"/>
          <w:szCs w:val="18"/>
        </w:rPr>
        <w:t xml:space="preserve"> how you can make a privacy-related complaint and our complaint-handling process. </w:t>
      </w:r>
    </w:p>
    <w:p w14:paraId="3E54EE5D" w14:textId="0546CD4D" w:rsidR="001E5D3F" w:rsidRPr="007B11B6" w:rsidRDefault="00465125" w:rsidP="007B11B6">
      <w:pPr>
        <w:pStyle w:val="BodyText"/>
        <w:spacing w:after="120" w:line="240" w:lineRule="auto"/>
        <w:rPr>
          <w:rFonts w:ascii="Calibri" w:hAnsi="Calibri" w:cs="Calibri"/>
          <w:sz w:val="18"/>
          <w:szCs w:val="18"/>
        </w:rPr>
      </w:pPr>
      <w:r>
        <w:rPr>
          <w:rFonts w:ascii="Calibri" w:hAnsi="Calibri" w:cs="Calibri"/>
          <w:sz w:val="18"/>
          <w:szCs w:val="18"/>
        </w:rPr>
        <w:t>If you have questions about our</w:t>
      </w:r>
      <w:r w:rsidRPr="00BE2C34">
        <w:rPr>
          <w:rFonts w:ascii="Calibri" w:hAnsi="Calibri" w:cs="Calibri"/>
          <w:sz w:val="18"/>
          <w:szCs w:val="18"/>
        </w:rPr>
        <w:t xml:space="preserve"> privacy practices, please contact </w:t>
      </w:r>
      <w:r w:rsidRPr="00465125">
        <w:rPr>
          <w:rFonts w:ascii="Calibri" w:hAnsi="Calibri" w:cs="Calibri"/>
          <w:sz w:val="18"/>
          <w:szCs w:val="18"/>
        </w:rPr>
        <w:t>us</w:t>
      </w:r>
      <w:r w:rsidRPr="00BE2C34">
        <w:rPr>
          <w:rFonts w:ascii="Calibri" w:hAnsi="Calibri" w:cs="Calibri"/>
          <w:sz w:val="18"/>
          <w:szCs w:val="18"/>
        </w:rPr>
        <w:t xml:space="preserve"> </w:t>
      </w:r>
      <w:r w:rsidRPr="000A7227">
        <w:rPr>
          <w:rFonts w:ascii="Calibri" w:hAnsi="Calibri" w:cs="Calibri"/>
          <w:sz w:val="18"/>
          <w:szCs w:val="18"/>
        </w:rPr>
        <w:t>by email at:</w:t>
      </w:r>
      <w:r w:rsidR="000A7227" w:rsidRPr="000A7227">
        <w:rPr>
          <w:rFonts w:ascii="Calibri" w:hAnsi="Calibri" w:cs="Calibri"/>
          <w:sz w:val="18"/>
          <w:szCs w:val="18"/>
          <w:shd w:val="clear" w:color="auto" w:fill="FFFFFF"/>
        </w:rPr>
        <w:t xml:space="preserve"> </w:t>
      </w:r>
      <w:r w:rsidR="000A7227" w:rsidRPr="000A7227">
        <w:rPr>
          <w:rFonts w:ascii="Calibri" w:hAnsi="Calibri" w:cs="Calibri"/>
          <w:sz w:val="18"/>
          <w:szCs w:val="18"/>
          <w:shd w:val="clear" w:color="auto" w:fill="FFFFFF"/>
        </w:rPr>
        <w:t>hello@brightjuly.com.au</w:t>
      </w:r>
      <w:r w:rsidRPr="000A7227">
        <w:rPr>
          <w:rFonts w:ascii="Calibri" w:hAnsi="Calibri" w:cs="Calibri"/>
          <w:sz w:val="18"/>
          <w:szCs w:val="18"/>
        </w:rPr>
        <w:t>. By</w:t>
      </w:r>
      <w:r w:rsidRPr="00BE2C34">
        <w:rPr>
          <w:rFonts w:ascii="Calibri" w:hAnsi="Calibri" w:cs="Calibri"/>
          <w:sz w:val="18"/>
          <w:szCs w:val="18"/>
        </w:rPr>
        <w:t xml:space="preserve"> providing your personal information to us, you agree</w:t>
      </w:r>
      <w:r>
        <w:rPr>
          <w:rFonts w:ascii="Calibri" w:hAnsi="Calibri" w:cs="Calibri"/>
          <w:sz w:val="18"/>
          <w:szCs w:val="18"/>
        </w:rPr>
        <w:t xml:space="preserve"> </w:t>
      </w:r>
      <w:r w:rsidRPr="00BE2C34">
        <w:rPr>
          <w:rFonts w:ascii="Calibri" w:hAnsi="Calibri" w:cs="Calibri"/>
          <w:sz w:val="18"/>
          <w:szCs w:val="18"/>
        </w:rPr>
        <w:t>to the collection, use, storage and disclosure of that information as described in this privacy collection notice.</w:t>
      </w:r>
    </w:p>
    <w:sectPr w:rsidR="001E5D3F" w:rsidRPr="007B11B6" w:rsidSect="004651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ABBB4" w14:textId="77777777" w:rsidR="00676D9D" w:rsidRDefault="00676D9D" w:rsidP="00233AB7">
      <w:pPr>
        <w:spacing w:after="0" w:line="240" w:lineRule="auto"/>
      </w:pPr>
      <w:r>
        <w:separator/>
      </w:r>
    </w:p>
  </w:endnote>
  <w:endnote w:type="continuationSeparator" w:id="0">
    <w:p w14:paraId="3EC0B93D" w14:textId="77777777" w:rsidR="00676D9D" w:rsidRDefault="00676D9D" w:rsidP="00233AB7">
      <w:pPr>
        <w:spacing w:after="0" w:line="240" w:lineRule="auto"/>
      </w:pPr>
      <w:r>
        <w:continuationSeparator/>
      </w:r>
    </w:p>
  </w:endnote>
  <w:endnote w:type="continuationNotice" w:id="1">
    <w:p w14:paraId="47F277B6" w14:textId="77777777" w:rsidR="00676D9D" w:rsidRDefault="00676D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860DB" w14:textId="77777777" w:rsidR="00676D9D" w:rsidRDefault="00676D9D" w:rsidP="00233AB7">
      <w:pPr>
        <w:spacing w:after="0" w:line="240" w:lineRule="auto"/>
      </w:pPr>
      <w:r>
        <w:separator/>
      </w:r>
    </w:p>
  </w:footnote>
  <w:footnote w:type="continuationSeparator" w:id="0">
    <w:p w14:paraId="12D7906B" w14:textId="77777777" w:rsidR="00676D9D" w:rsidRDefault="00676D9D" w:rsidP="00233AB7">
      <w:pPr>
        <w:spacing w:after="0" w:line="240" w:lineRule="auto"/>
      </w:pPr>
      <w:r>
        <w:continuationSeparator/>
      </w:r>
    </w:p>
  </w:footnote>
  <w:footnote w:type="continuationNotice" w:id="1">
    <w:p w14:paraId="1A783332" w14:textId="77777777" w:rsidR="00676D9D" w:rsidRDefault="00676D9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876C2"/>
    <w:multiLevelType w:val="hybridMultilevel"/>
    <w:tmpl w:val="A03A587A"/>
    <w:lvl w:ilvl="0" w:tplc="1187995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15336E7"/>
    <w:multiLevelType w:val="hybridMultilevel"/>
    <w:tmpl w:val="0BE237AE"/>
    <w:lvl w:ilvl="0" w:tplc="21235358">
      <w:start w:val="1"/>
      <w:numFmt w:val="decimal"/>
      <w:lvlText w:val="%1."/>
      <w:lvlJc w:val="left"/>
      <w:pPr>
        <w:ind w:left="720" w:hanging="360"/>
      </w:pPr>
    </w:lvl>
    <w:lvl w:ilvl="1" w:tplc="21235358" w:tentative="1">
      <w:start w:val="1"/>
      <w:numFmt w:val="lowerLetter"/>
      <w:lvlText w:val="%2."/>
      <w:lvlJc w:val="left"/>
      <w:pPr>
        <w:ind w:left="1440" w:hanging="360"/>
      </w:pPr>
    </w:lvl>
    <w:lvl w:ilvl="2" w:tplc="21235358" w:tentative="1">
      <w:start w:val="1"/>
      <w:numFmt w:val="lowerRoman"/>
      <w:lvlText w:val="%3."/>
      <w:lvlJc w:val="right"/>
      <w:pPr>
        <w:ind w:left="2160" w:hanging="180"/>
      </w:pPr>
    </w:lvl>
    <w:lvl w:ilvl="3" w:tplc="21235358" w:tentative="1">
      <w:start w:val="1"/>
      <w:numFmt w:val="decimal"/>
      <w:lvlText w:val="%4."/>
      <w:lvlJc w:val="left"/>
      <w:pPr>
        <w:ind w:left="2880" w:hanging="360"/>
      </w:pPr>
    </w:lvl>
    <w:lvl w:ilvl="4" w:tplc="21235358" w:tentative="1">
      <w:start w:val="1"/>
      <w:numFmt w:val="lowerLetter"/>
      <w:lvlText w:val="%5."/>
      <w:lvlJc w:val="left"/>
      <w:pPr>
        <w:ind w:left="3600" w:hanging="360"/>
      </w:pPr>
    </w:lvl>
    <w:lvl w:ilvl="5" w:tplc="21235358" w:tentative="1">
      <w:start w:val="1"/>
      <w:numFmt w:val="lowerRoman"/>
      <w:lvlText w:val="%6."/>
      <w:lvlJc w:val="right"/>
      <w:pPr>
        <w:ind w:left="4320" w:hanging="180"/>
      </w:pPr>
    </w:lvl>
    <w:lvl w:ilvl="6" w:tplc="21235358" w:tentative="1">
      <w:start w:val="1"/>
      <w:numFmt w:val="decimal"/>
      <w:lvlText w:val="%7."/>
      <w:lvlJc w:val="left"/>
      <w:pPr>
        <w:ind w:left="5040" w:hanging="360"/>
      </w:pPr>
    </w:lvl>
    <w:lvl w:ilvl="7" w:tplc="21235358" w:tentative="1">
      <w:start w:val="1"/>
      <w:numFmt w:val="lowerLetter"/>
      <w:lvlText w:val="%8."/>
      <w:lvlJc w:val="left"/>
      <w:pPr>
        <w:ind w:left="5760" w:hanging="360"/>
      </w:pPr>
    </w:lvl>
    <w:lvl w:ilvl="8" w:tplc="21235358" w:tentative="1">
      <w:start w:val="1"/>
      <w:numFmt w:val="lowerRoman"/>
      <w:lvlText w:val="%9."/>
      <w:lvlJc w:val="right"/>
      <w:pPr>
        <w:ind w:left="6480" w:hanging="180"/>
      </w:pPr>
    </w:lvl>
  </w:abstractNum>
  <w:abstractNum w:abstractNumId="2" w15:restartNumberingAfterBreak="0">
    <w:nsid w:val="262A5BB1"/>
    <w:multiLevelType w:val="multilevel"/>
    <w:tmpl w:val="FBB4C07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15:restartNumberingAfterBreak="0">
    <w:nsid w:val="2EE2481C"/>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4E030807"/>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516B4C7F"/>
    <w:multiLevelType w:val="hybridMultilevel"/>
    <w:tmpl w:val="D5629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623468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6792213"/>
    <w:multiLevelType w:val="hybridMultilevel"/>
    <w:tmpl w:val="C50261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027097E"/>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72571877">
    <w:abstractNumId w:val="5"/>
  </w:num>
  <w:num w:numId="2" w16cid:durableId="1922373201">
    <w:abstractNumId w:val="7"/>
  </w:num>
  <w:num w:numId="3" w16cid:durableId="592667935">
    <w:abstractNumId w:val="8"/>
  </w:num>
  <w:num w:numId="4" w16cid:durableId="833716032">
    <w:abstractNumId w:val="6"/>
  </w:num>
  <w:num w:numId="5" w16cid:durableId="56783420">
    <w:abstractNumId w:val="3"/>
  </w:num>
  <w:num w:numId="6" w16cid:durableId="1464075437">
    <w:abstractNumId w:val="2"/>
  </w:num>
  <w:num w:numId="7" w16cid:durableId="1433404104">
    <w:abstractNumId w:val="4"/>
  </w:num>
  <w:num w:numId="8" w16cid:durableId="155267637">
    <w:abstractNumId w:val="0"/>
  </w:num>
  <w:num w:numId="9" w16cid:durableId="1650864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drawingGridHorizontalSpacing w:val="10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DD5"/>
    <w:rsid w:val="000000DA"/>
    <w:rsid w:val="00037AD3"/>
    <w:rsid w:val="000878A5"/>
    <w:rsid w:val="000A7227"/>
    <w:rsid w:val="000F7FE4"/>
    <w:rsid w:val="001251AA"/>
    <w:rsid w:val="00145497"/>
    <w:rsid w:val="00153091"/>
    <w:rsid w:val="00157D36"/>
    <w:rsid w:val="00183DB9"/>
    <w:rsid w:val="001861EF"/>
    <w:rsid w:val="00196968"/>
    <w:rsid w:val="001C6DFD"/>
    <w:rsid w:val="001E5D3F"/>
    <w:rsid w:val="00212DD5"/>
    <w:rsid w:val="00232B8E"/>
    <w:rsid w:val="00233AB7"/>
    <w:rsid w:val="002C4259"/>
    <w:rsid w:val="002F6F09"/>
    <w:rsid w:val="0030392B"/>
    <w:rsid w:val="003354A2"/>
    <w:rsid w:val="00376580"/>
    <w:rsid w:val="003E3839"/>
    <w:rsid w:val="00465125"/>
    <w:rsid w:val="004D6309"/>
    <w:rsid w:val="00505B4C"/>
    <w:rsid w:val="00507B17"/>
    <w:rsid w:val="005749AC"/>
    <w:rsid w:val="005809EC"/>
    <w:rsid w:val="005845A9"/>
    <w:rsid w:val="005E2F20"/>
    <w:rsid w:val="0060693D"/>
    <w:rsid w:val="00676D9D"/>
    <w:rsid w:val="0068062F"/>
    <w:rsid w:val="006A7318"/>
    <w:rsid w:val="006C5C1B"/>
    <w:rsid w:val="007123B5"/>
    <w:rsid w:val="00712752"/>
    <w:rsid w:val="00714C62"/>
    <w:rsid w:val="007507AC"/>
    <w:rsid w:val="00751C10"/>
    <w:rsid w:val="00784D39"/>
    <w:rsid w:val="007A66ED"/>
    <w:rsid w:val="007B11B6"/>
    <w:rsid w:val="00816603"/>
    <w:rsid w:val="00832DC9"/>
    <w:rsid w:val="0084613E"/>
    <w:rsid w:val="00880CEA"/>
    <w:rsid w:val="008966E8"/>
    <w:rsid w:val="008A1B18"/>
    <w:rsid w:val="008B63DA"/>
    <w:rsid w:val="008C70C5"/>
    <w:rsid w:val="008D1172"/>
    <w:rsid w:val="009256D2"/>
    <w:rsid w:val="00951472"/>
    <w:rsid w:val="009F2C96"/>
    <w:rsid w:val="00A23035"/>
    <w:rsid w:val="00A40CE1"/>
    <w:rsid w:val="00A6039F"/>
    <w:rsid w:val="00AD30D3"/>
    <w:rsid w:val="00AE363C"/>
    <w:rsid w:val="00BC1452"/>
    <w:rsid w:val="00BC7E7A"/>
    <w:rsid w:val="00BE2C34"/>
    <w:rsid w:val="00C451E6"/>
    <w:rsid w:val="00C67C92"/>
    <w:rsid w:val="00CD4297"/>
    <w:rsid w:val="00CF5479"/>
    <w:rsid w:val="00D00BA4"/>
    <w:rsid w:val="00D25153"/>
    <w:rsid w:val="00D41AD5"/>
    <w:rsid w:val="00D447BF"/>
    <w:rsid w:val="00DB6C2A"/>
    <w:rsid w:val="00DE7BC4"/>
    <w:rsid w:val="00E13889"/>
    <w:rsid w:val="00E24956"/>
    <w:rsid w:val="00E712BC"/>
    <w:rsid w:val="00E80576"/>
    <w:rsid w:val="00EB312C"/>
    <w:rsid w:val="00F1566A"/>
    <w:rsid w:val="00FD32F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1AAD7"/>
  <w15:chartTrackingRefBased/>
  <w15:docId w15:val="{A6A68A2D-12CD-40A4-9239-46DCFB702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DD5"/>
  </w:style>
  <w:style w:type="paragraph" w:styleId="Heading1">
    <w:name w:val="heading 1"/>
    <w:basedOn w:val="Normal"/>
    <w:next w:val="Normal"/>
    <w:link w:val="Heading1Char"/>
    <w:uiPriority w:val="9"/>
    <w:qFormat/>
    <w:rsid w:val="00157D3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12DD5"/>
    <w:rPr>
      <w:color w:val="0563C1" w:themeColor="hyperlink"/>
      <w:u w:val="single"/>
    </w:rPr>
  </w:style>
  <w:style w:type="paragraph" w:styleId="BodyText">
    <w:name w:val="Body Text"/>
    <w:basedOn w:val="Normal"/>
    <w:link w:val="BodyTextChar"/>
    <w:qFormat/>
    <w:rsid w:val="00212DD5"/>
    <w:pPr>
      <w:spacing w:before="120" w:after="0" w:line="288" w:lineRule="auto"/>
    </w:pPr>
    <w:rPr>
      <w:rFonts w:eastAsia="Times New Roman" w:cs="Times New Roman"/>
      <w:szCs w:val="24"/>
    </w:rPr>
  </w:style>
  <w:style w:type="character" w:customStyle="1" w:styleId="BodyTextChar">
    <w:name w:val="Body Text Char"/>
    <w:basedOn w:val="DefaultParagraphFont"/>
    <w:link w:val="BodyText"/>
    <w:rsid w:val="00212DD5"/>
    <w:rPr>
      <w:rFonts w:eastAsia="Times New Roman" w:cs="Times New Roman"/>
      <w:szCs w:val="24"/>
    </w:rPr>
  </w:style>
  <w:style w:type="character" w:styleId="CommentReference">
    <w:name w:val="annotation reference"/>
    <w:basedOn w:val="DefaultParagraphFont"/>
    <w:uiPriority w:val="99"/>
    <w:semiHidden/>
    <w:unhideWhenUsed/>
    <w:rsid w:val="00212DD5"/>
    <w:rPr>
      <w:sz w:val="16"/>
      <w:szCs w:val="16"/>
    </w:rPr>
  </w:style>
  <w:style w:type="paragraph" w:styleId="CommentText">
    <w:name w:val="annotation text"/>
    <w:basedOn w:val="Normal"/>
    <w:link w:val="CommentTextChar"/>
    <w:uiPriority w:val="99"/>
    <w:semiHidden/>
    <w:unhideWhenUsed/>
    <w:rsid w:val="00212DD5"/>
    <w:pPr>
      <w:spacing w:line="240" w:lineRule="auto"/>
    </w:pPr>
    <w:rPr>
      <w:sz w:val="20"/>
      <w:szCs w:val="20"/>
    </w:rPr>
  </w:style>
  <w:style w:type="character" w:customStyle="1" w:styleId="CommentTextChar">
    <w:name w:val="Comment Text Char"/>
    <w:basedOn w:val="DefaultParagraphFont"/>
    <w:link w:val="CommentText"/>
    <w:uiPriority w:val="99"/>
    <w:semiHidden/>
    <w:rsid w:val="00212DD5"/>
    <w:rPr>
      <w:sz w:val="20"/>
      <w:szCs w:val="20"/>
    </w:rPr>
  </w:style>
  <w:style w:type="paragraph" w:styleId="BalloonText">
    <w:name w:val="Balloon Text"/>
    <w:basedOn w:val="Normal"/>
    <w:link w:val="BalloonTextChar"/>
    <w:uiPriority w:val="99"/>
    <w:semiHidden/>
    <w:unhideWhenUsed/>
    <w:rsid w:val="00212D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2DD5"/>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5749AC"/>
    <w:rPr>
      <w:b/>
      <w:bCs/>
    </w:rPr>
  </w:style>
  <w:style w:type="character" w:customStyle="1" w:styleId="CommentSubjectChar">
    <w:name w:val="Comment Subject Char"/>
    <w:basedOn w:val="CommentTextChar"/>
    <w:link w:val="CommentSubject"/>
    <w:uiPriority w:val="99"/>
    <w:semiHidden/>
    <w:rsid w:val="005749AC"/>
    <w:rPr>
      <w:b/>
      <w:bCs/>
      <w:sz w:val="20"/>
      <w:szCs w:val="20"/>
    </w:rPr>
  </w:style>
  <w:style w:type="paragraph" w:styleId="Header">
    <w:name w:val="header"/>
    <w:basedOn w:val="Normal"/>
    <w:link w:val="HeaderChar"/>
    <w:unhideWhenUsed/>
    <w:rsid w:val="00233AB7"/>
    <w:pPr>
      <w:tabs>
        <w:tab w:val="center" w:pos="4513"/>
        <w:tab w:val="right" w:pos="9026"/>
      </w:tabs>
      <w:spacing w:after="0" w:line="240" w:lineRule="auto"/>
    </w:pPr>
  </w:style>
  <w:style w:type="character" w:customStyle="1" w:styleId="HeaderChar">
    <w:name w:val="Header Char"/>
    <w:basedOn w:val="DefaultParagraphFont"/>
    <w:link w:val="Header"/>
    <w:rsid w:val="00233AB7"/>
  </w:style>
  <w:style w:type="paragraph" w:styleId="Footer">
    <w:name w:val="footer"/>
    <w:basedOn w:val="Normal"/>
    <w:link w:val="FooterChar"/>
    <w:uiPriority w:val="99"/>
    <w:unhideWhenUsed/>
    <w:rsid w:val="00233A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3AB7"/>
  </w:style>
  <w:style w:type="paragraph" w:customStyle="1" w:styleId="xFooter">
    <w:name w:val="xFooter"/>
    <w:basedOn w:val="Normal"/>
    <w:qFormat/>
    <w:rsid w:val="00BC1452"/>
    <w:pPr>
      <w:tabs>
        <w:tab w:val="right" w:pos="9072"/>
      </w:tabs>
      <w:spacing w:before="120" w:after="120" w:line="240" w:lineRule="auto"/>
      <w:ind w:left="-113"/>
    </w:pPr>
    <w:rPr>
      <w:rFonts w:ascii="Times New Roman" w:eastAsia="Times New Roman" w:hAnsi="Times New Roman" w:cs="Times New Roman"/>
      <w:sz w:val="14"/>
      <w:szCs w:val="24"/>
    </w:rPr>
  </w:style>
  <w:style w:type="table" w:customStyle="1" w:styleId="TableGrid2">
    <w:name w:val="Table Grid2"/>
    <w:basedOn w:val="TableNormal"/>
    <w:next w:val="TableGrid"/>
    <w:uiPriority w:val="39"/>
    <w:rsid w:val="00BC1452"/>
    <w:pPr>
      <w:spacing w:before="120" w:after="120" w:line="240" w:lineRule="atLeast"/>
    </w:pPr>
    <w:rPr>
      <w:rFonts w:ascii="Arial" w:eastAsia="Times New Roman" w:hAnsi="Arial" w:cs="Times New Roman"/>
      <w:sz w:val="20"/>
      <w:szCs w:val="20"/>
      <w:lang w:eastAsia="en-AU"/>
    </w:rPr>
    <w:tblPr/>
  </w:style>
  <w:style w:type="table" w:styleId="TableGrid">
    <w:name w:val="Table Grid"/>
    <w:basedOn w:val="TableNormal"/>
    <w:uiPriority w:val="39"/>
    <w:rsid w:val="00BC14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Heading1"/>
    <w:next w:val="BodyText"/>
    <w:qFormat/>
    <w:rsid w:val="00157D36"/>
    <w:pPr>
      <w:keepLines w:val="0"/>
      <w:spacing w:before="200" w:line="288" w:lineRule="auto"/>
    </w:pPr>
    <w:rPr>
      <w:rFonts w:asciiTheme="minorHAnsi" w:eastAsia="Times New Roman" w:hAnsiTheme="minorHAnsi" w:cs="Times New Roman"/>
      <w:b/>
      <w:color w:val="ED7D31"/>
      <w:kern w:val="28"/>
      <w:szCs w:val="28"/>
    </w:rPr>
  </w:style>
  <w:style w:type="character" w:customStyle="1" w:styleId="Heading1Char">
    <w:name w:val="Heading 1 Char"/>
    <w:basedOn w:val="DefaultParagraphFont"/>
    <w:link w:val="Heading1"/>
    <w:uiPriority w:val="9"/>
    <w:rsid w:val="00157D36"/>
    <w:rPr>
      <w:rFonts w:asciiTheme="majorHAnsi" w:eastAsiaTheme="majorEastAsia" w:hAnsiTheme="majorHAnsi" w:cstheme="majorBidi"/>
      <w:color w:val="2E74B5" w:themeColor="accent1" w:themeShade="BF"/>
      <w:sz w:val="32"/>
      <w:szCs w:val="32"/>
    </w:rPr>
  </w:style>
  <w:style w:type="paragraph" w:styleId="Revision">
    <w:name w:val="Revision"/>
    <w:hidden/>
    <w:uiPriority w:val="99"/>
    <w:semiHidden/>
    <w:rsid w:val="00196968"/>
    <w:pPr>
      <w:spacing w:after="0" w:line="240" w:lineRule="auto"/>
    </w:pPr>
  </w:style>
  <w:style w:type="character" w:customStyle="1" w:styleId="DefaultParagraphFontPHPDOCX">
    <w:name w:val="Default Paragraph Font PHPDOCX"/>
    <w:uiPriority w:val="1"/>
    <w:semiHidden/>
    <w:unhideWhenUsed/>
  </w:style>
  <w:style w:type="paragraph" w:customStyle="1" w:styleId="ListParagraphPHPDOCX">
    <w:name w:val="List Paragraph PHPDOCX"/>
    <w:basedOn w:val="Normal"/>
    <w:uiPriority w:val="34"/>
    <w:qFormat/>
    <w:rsid w:val="00DF064E"/>
    <w:pPr>
      <w:ind w:left="720"/>
      <w:contextualSpacing/>
    </w:pPr>
  </w:style>
  <w:style w:type="paragraph" w:customStyle="1" w:styleId="TitlePHPDOCX">
    <w:name w:val="Title PHPDOCX"/>
    <w:basedOn w:val="Normal"/>
    <w:next w:val="Normal"/>
    <w:link w:val="TitleCarPHPDOCX"/>
    <w:uiPriority w:val="10"/>
    <w:qFormat/>
    <w:rsid w:val="00DF064E"/>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323E4F" w:themeColor="text2" w:themeShade="BF"/>
      <w:spacing w:val="5"/>
      <w:kern w:val="28"/>
      <w:sz w:val="52"/>
      <w:szCs w:val="52"/>
    </w:rPr>
  </w:style>
  <w:style w:type="paragraph" w:customStyle="1"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5B9BD5" w:themeColor="accent1"/>
      <w:spacing w:val="15"/>
      <w:sz w:val="24"/>
      <w:szCs w:val="24"/>
    </w:rPr>
  </w:style>
  <w:style w:type="table" w:customStyle="1" w:styleId="NormalTablePHPDOCX">
    <w:name w:val="Normal Table PHPDOCX"/>
    <w:uiPriority w:val="99"/>
    <w:semiHidden/>
    <w:unhideWhenUsed/>
    <w:qFormat/>
    <w:pPr>
      <w:spacing w:after="0" w:line="240" w:lineRule="auto"/>
    </w:pPr>
    <w:tblPr>
      <w:tblInd w:w="0" w:type="dxa"/>
      <w:tblCellMar>
        <w:top w:w="0" w:type="dxa"/>
        <w:left w:w="108" w:type="dxa"/>
        <w:bottom w:w="0" w:type="dxa"/>
        <w:right w:w="108" w:type="dxa"/>
      </w:tblCellMar>
    </w:tblPr>
  </w:style>
  <w:style w:type="table" w:customStyle="1"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Normal"/>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
    <w:name w:val="Balloon Text PHPDOCX"/>
    <w:basedOn w:val="Normal"/>
    <w:link w:val="BalloonTextCharPHPDOCX"/>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Normal"/>
    <w:link w:val="footnoteTextCarPHPDOCX"/>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Normal"/>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styleId="UnresolvedMention">
    <w:name w:val="Unresolved Mention"/>
    <w:basedOn w:val="DefaultParagraphFont"/>
    <w:uiPriority w:val="99"/>
    <w:semiHidden/>
    <w:unhideWhenUsed/>
    <w:rsid w:val="000A7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C01B8-F618-45C2-ABD8-B3B9E5401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264</Words>
  <Characters>1508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LegalVision</dc:creator>
  <cp:keywords/>
  <dc:description/>
  <cp:lastModifiedBy>john@zoomoptics.com.au</cp:lastModifiedBy>
  <cp:revision>4</cp:revision>
  <dcterms:created xsi:type="dcterms:W3CDTF">2026-06-25T00:44:00Z</dcterms:created>
  <dcterms:modified xsi:type="dcterms:W3CDTF">2026-06-28T02:38:00Z</dcterms:modified>
</cp:coreProperties>
</file>